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</w:r>
      <w:r w:rsidR="005F2B0C">
        <w:t>Днес</w:t>
      </w:r>
      <w:r w:rsidR="00551ACB" w:rsidRPr="00004B24">
        <w:t>,</w:t>
      </w:r>
      <w:r w:rsidR="00E10AAB" w:rsidRPr="005A5AFB">
        <w:t xml:space="preserve"> </w:t>
      </w:r>
      <w:r w:rsidR="006F4C13">
        <w:rPr>
          <w:color w:val="EE0000"/>
        </w:rPr>
        <w:t>26.08.2026</w:t>
      </w:r>
      <w:r w:rsidR="005F2B0C">
        <w:t xml:space="preserve"> гр. </w:t>
      </w:r>
      <w:r w:rsidR="00C22546">
        <w:t>София</w:t>
      </w:r>
      <w:r w:rsidR="005F2B0C">
        <w:t xml:space="preserve"> между</w:t>
      </w:r>
      <w:r w:rsidR="00607F05">
        <w:t>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</w:r>
      <w:bookmarkStart w:id="0" w:name="_Hlk153370112"/>
      <w:r w:rsidRPr="00DD323A">
        <w:rPr>
          <w:b/>
          <w:bCs/>
        </w:rPr>
        <w:t>2</w:t>
      </w:r>
      <w:bookmarkStart w:id="1" w:name="_Hlk212040929"/>
      <w:bookmarkStart w:id="2" w:name="_Hlk212550048"/>
      <w:bookmarkEnd w:id="0"/>
      <w:r w:rsidR="00C03FCD" w:rsidRPr="00C03FCD">
        <w:rPr>
          <w:b/>
          <w:bCs/>
        </w:rPr>
        <w:t xml:space="preserve">. </w:t>
      </w:r>
      <w:bookmarkStart w:id="3" w:name="_Hlk213852927"/>
      <w:bookmarkEnd w:id="1"/>
      <w:bookmarkEnd w:id="2"/>
      <w:r w:rsidR="001663B3" w:rsidRPr="001663B3">
        <w:rPr>
          <w:b/>
          <w:bCs/>
        </w:rPr>
        <w:t>Ясен Яворов Михов</w:t>
      </w:r>
      <w:r w:rsidR="00801468" w:rsidRPr="00801468">
        <w:rPr>
          <w:b/>
          <w:bCs/>
          <w:color w:val="EE0000"/>
        </w:rPr>
        <w:t>, ЕГН:</w:t>
      </w:r>
      <w:r w:rsidR="00574892" w:rsidRPr="00574892">
        <w:t xml:space="preserve"> </w:t>
      </w:r>
      <w:r w:rsidR="00574892" w:rsidRPr="00574892">
        <w:rPr>
          <w:b/>
          <w:bCs/>
          <w:color w:val="EE0000"/>
        </w:rPr>
        <w:t>0045206400</w:t>
      </w:r>
      <w:r w:rsidR="00801468" w:rsidRPr="00801468">
        <w:rPr>
          <w:b/>
          <w:bCs/>
          <w:color w:val="EE0000"/>
          <w:lang w:val="en-US"/>
        </w:rPr>
        <w:t xml:space="preserve">, </w:t>
      </w:r>
      <w:r w:rsidR="00801468" w:rsidRPr="00801468">
        <w:rPr>
          <w:b/>
          <w:bCs/>
          <w:color w:val="EE0000"/>
        </w:rPr>
        <w:t xml:space="preserve">гражданин на България, студент редовно обучение, тел: </w:t>
      </w:r>
      <w:r w:rsidR="00122AAE" w:rsidRPr="00122AAE">
        <w:rPr>
          <w:b/>
          <w:bCs/>
          <w:color w:val="EE0000"/>
        </w:rPr>
        <w:t>0885281940</w:t>
      </w:r>
      <w:r w:rsidR="00801468" w:rsidRPr="00801468">
        <w:rPr>
          <w:b/>
          <w:bCs/>
          <w:color w:val="EE0000"/>
        </w:rPr>
        <w:t>, Emai</w:t>
      </w:r>
      <w:r w:rsidR="00801468" w:rsidRPr="00801468">
        <w:rPr>
          <w:b/>
          <w:bCs/>
          <w:color w:val="EE0000"/>
          <w:lang w:val="en-US"/>
        </w:rPr>
        <w:t xml:space="preserve">l: </w:t>
      </w:r>
      <w:bookmarkEnd w:id="3"/>
      <w:r w:rsidR="00122AAE">
        <w:rPr>
          <w:b/>
          <w:bCs/>
          <w:color w:val="EE0000"/>
        </w:rPr>
        <w:fldChar w:fldCharType="begin"/>
      </w:r>
      <w:r w:rsidR="00122AAE">
        <w:rPr>
          <w:b/>
          <w:bCs/>
          <w:color w:val="EE0000"/>
        </w:rPr>
        <w:instrText>HYPERLINK "mailto:</w:instrText>
      </w:r>
      <w:r w:rsidR="00122AAE" w:rsidRPr="00122AAE">
        <w:rPr>
          <w:b/>
          <w:bCs/>
          <w:color w:val="EE0000"/>
        </w:rPr>
        <w:instrText>yasen.mihov@gmail.com</w:instrText>
      </w:r>
      <w:r w:rsidR="00122AAE">
        <w:rPr>
          <w:b/>
          <w:bCs/>
          <w:color w:val="EE0000"/>
        </w:rPr>
        <w:instrText>"</w:instrText>
      </w:r>
      <w:r w:rsidR="00122AAE">
        <w:rPr>
          <w:b/>
          <w:bCs/>
          <w:color w:val="EE0000"/>
        </w:rPr>
        <w:fldChar w:fldCharType="separate"/>
      </w:r>
      <w:r w:rsidR="00122AAE" w:rsidRPr="00516608">
        <w:rPr>
          <w:rStyle w:val="Hyperlink"/>
          <w:b/>
          <w:bCs/>
        </w:rPr>
        <w:t>yasen.mihov@gmail.com</w:t>
      </w:r>
      <w:r w:rsidR="00122AAE">
        <w:rPr>
          <w:b/>
          <w:bCs/>
          <w:color w:val="EE0000"/>
        </w:rPr>
        <w:fldChar w:fldCharType="end"/>
      </w:r>
      <w:r w:rsidR="00122AAE">
        <w:rPr>
          <w:b/>
          <w:bCs/>
          <w:color w:val="EE0000"/>
        </w:rPr>
        <w:t xml:space="preserve">, </w:t>
      </w:r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>Ч</w:t>
      </w:r>
      <w:r w:rsidR="005F2B0C" w:rsidRPr="00195A02">
        <w:rPr>
          <w:b/>
        </w:rPr>
        <w:t>л. 1.</w:t>
      </w:r>
      <w:r w:rsidR="005F2B0C">
        <w:t xml:space="preserve"> </w:t>
      </w:r>
      <w:r w:rsidR="00BD36C1" w:rsidRPr="00195A02">
        <w:rPr>
          <w:b/>
        </w:rPr>
        <w:t>ИЗПЪЛНИТЕЛЯТ</w:t>
      </w:r>
      <w:r w:rsidR="00BD36C1">
        <w:t xml:space="preserve">, действащ като представител на „организацията-спонсор“, се задължава да подготви кандидатстването на </w:t>
      </w:r>
      <w:r w:rsidR="00BD36C1" w:rsidRPr="00476B6B">
        <w:rPr>
          <w:b/>
          <w:bCs/>
        </w:rPr>
        <w:t>ВЪЗЛОЖИТЕЛЯ</w:t>
      </w:r>
      <w:r w:rsidR="00BD36C1">
        <w:t xml:space="preserve"> за участие в програмата “</w:t>
      </w:r>
      <w:r w:rsidR="00BD36C1">
        <w:rPr>
          <w:lang w:val="en-US"/>
        </w:rPr>
        <w:t>Summer</w:t>
      </w:r>
      <w:r w:rsidR="00BD36C1" w:rsidRPr="00841170">
        <w:t xml:space="preserve"> </w:t>
      </w:r>
      <w:r w:rsidR="00BD36C1">
        <w:rPr>
          <w:lang w:val="en-US"/>
        </w:rPr>
        <w:t>Work</w:t>
      </w:r>
      <w:r w:rsidR="00BD36C1">
        <w:t xml:space="preserve"> </w:t>
      </w:r>
      <w:r w:rsidR="00BD36C1">
        <w:rPr>
          <w:lang w:val="en-US"/>
        </w:rPr>
        <w:t>and</w:t>
      </w:r>
      <w:r w:rsidR="00BD36C1">
        <w:t xml:space="preserve"> </w:t>
      </w:r>
      <w:r w:rsidR="00BD36C1">
        <w:rPr>
          <w:lang w:val="en-US"/>
        </w:rPr>
        <w:t>Travel</w:t>
      </w:r>
      <w:r w:rsidR="00BD36C1" w:rsidRPr="00841170">
        <w:t>”</w:t>
      </w:r>
      <w:r w:rsidR="00BD36C1">
        <w:t xml:space="preserve"> </w:t>
      </w:r>
      <w:r w:rsidR="00BD36C1" w:rsidRPr="00841170">
        <w:t xml:space="preserve">- </w:t>
      </w:r>
      <w:r w:rsidR="00BD36C1">
        <w:rPr>
          <w:lang w:val="en-US"/>
        </w:rPr>
        <w:t>USA</w:t>
      </w:r>
      <w:r w:rsidR="00BD36C1">
        <w:t xml:space="preserve"> с опция </w:t>
      </w:r>
      <w:r w:rsidR="00BD36C1" w:rsidRPr="00263AE6">
        <w:t>“</w:t>
      </w:r>
      <w:r w:rsidR="00BD36C1" w:rsidRPr="00A50400">
        <w:rPr>
          <w:b/>
          <w:bCs/>
          <w:color w:val="EE0000"/>
          <w:lang w:val="en-US"/>
        </w:rPr>
        <w:t>FULL</w:t>
      </w:r>
      <w:r w:rsidR="00BD36C1" w:rsidRPr="00263AE6">
        <w:rPr>
          <w:b/>
          <w:bCs/>
          <w:color w:val="EE0000"/>
        </w:rPr>
        <w:t xml:space="preserve"> </w:t>
      </w:r>
      <w:r w:rsidR="00BD36C1" w:rsidRPr="00A50400">
        <w:rPr>
          <w:b/>
          <w:bCs/>
          <w:color w:val="EE0000"/>
          <w:lang w:val="en-US"/>
        </w:rPr>
        <w:t>ARRANGED</w:t>
      </w:r>
      <w:r w:rsidR="00BD36C1" w:rsidRPr="00263AE6">
        <w:rPr>
          <w:b/>
          <w:bCs/>
        </w:rPr>
        <w:t xml:space="preserve">” </w:t>
      </w:r>
      <w:r w:rsidR="00BD36C1">
        <w:t xml:space="preserve">за лято </w:t>
      </w:r>
      <w:r w:rsidR="00BD36C1" w:rsidRPr="00A50400">
        <w:rPr>
          <w:color w:val="EE0000"/>
        </w:rPr>
        <w:t>202</w:t>
      </w:r>
      <w:r w:rsidR="00031DCF">
        <w:rPr>
          <w:color w:val="EE0000"/>
        </w:rPr>
        <w:t>7</w:t>
      </w:r>
      <w:r w:rsidR="00A50400" w:rsidRPr="00263AE6">
        <w:rPr>
          <w:color w:val="EE0000"/>
        </w:rPr>
        <w:t xml:space="preserve"> </w:t>
      </w:r>
      <w:r w:rsidR="00BD36C1" w:rsidRPr="00A50400">
        <w:rPr>
          <w:color w:val="EE0000"/>
        </w:rPr>
        <w:t>г</w:t>
      </w:r>
      <w:r w:rsidR="00BD36C1">
        <w:t>. и да подпомага осъществяването на взаимоотношенията между организацията-спонсор и участника, съгласно условията на програмата и настоящия договор.</w:t>
      </w:r>
      <w:r w:rsidR="00737339" w:rsidRPr="00263AE6">
        <w:t xml:space="preserve"> </w:t>
      </w:r>
      <w:r w:rsidR="002262DE">
        <w:t xml:space="preserve">Подробности за опцията </w:t>
      </w:r>
      <w:r w:rsidR="002262DE">
        <w:rPr>
          <w:lang w:val="en-US"/>
        </w:rPr>
        <w:t>Full</w:t>
      </w:r>
      <w:r w:rsidR="002262DE" w:rsidRPr="00263AE6">
        <w:t xml:space="preserve"> </w:t>
      </w:r>
      <w:r w:rsidR="002262DE">
        <w:rPr>
          <w:lang w:val="en-US"/>
        </w:rPr>
        <w:t>Arranged</w:t>
      </w:r>
      <w:r w:rsidR="002262DE" w:rsidRPr="00263AE6">
        <w:t xml:space="preserve"> </w:t>
      </w:r>
      <w:r w:rsidR="002262DE">
        <w:t>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>2</w:t>
      </w:r>
      <w:r w:rsidRPr="00C03FCD">
        <w:rPr>
          <w:b/>
          <w:bCs/>
        </w:rPr>
        <w:t xml:space="preserve">. </w:t>
      </w:r>
      <w:r w:rsidR="00122AAE" w:rsidRPr="001663B3">
        <w:rPr>
          <w:b/>
          <w:bCs/>
        </w:rPr>
        <w:t>Ясен Яворов Михов</w:t>
      </w:r>
      <w:r w:rsidR="00122AAE" w:rsidRPr="00801468">
        <w:rPr>
          <w:b/>
          <w:bCs/>
          <w:color w:val="EE0000"/>
        </w:rPr>
        <w:t>, ЕГН:</w:t>
      </w:r>
      <w:r w:rsidR="00122AAE" w:rsidRPr="00574892">
        <w:t xml:space="preserve"> </w:t>
      </w:r>
      <w:r w:rsidR="00122AAE" w:rsidRPr="00574892">
        <w:rPr>
          <w:b/>
          <w:bCs/>
          <w:color w:val="EE0000"/>
        </w:rPr>
        <w:t>0045206400</w:t>
      </w:r>
      <w:r w:rsidR="00122AAE" w:rsidRPr="00801468">
        <w:rPr>
          <w:b/>
          <w:bCs/>
          <w:color w:val="EE0000"/>
          <w:lang w:val="en-US"/>
        </w:rPr>
        <w:t xml:space="preserve">, </w:t>
      </w:r>
      <w:r w:rsidR="00122AAE" w:rsidRPr="00801468">
        <w:rPr>
          <w:b/>
          <w:bCs/>
          <w:color w:val="EE0000"/>
        </w:rPr>
        <w:t xml:space="preserve">гражданин на България, студент редовно обучение, тел: </w:t>
      </w:r>
      <w:r w:rsidR="00122AAE" w:rsidRPr="00122AAE">
        <w:rPr>
          <w:b/>
          <w:bCs/>
          <w:color w:val="EE0000"/>
        </w:rPr>
        <w:t>0885281940</w:t>
      </w:r>
      <w:r w:rsidR="00122AAE" w:rsidRPr="00801468">
        <w:rPr>
          <w:b/>
          <w:bCs/>
          <w:color w:val="EE0000"/>
        </w:rPr>
        <w:t>, Emai</w:t>
      </w:r>
      <w:r w:rsidR="00122AAE" w:rsidRPr="00801468">
        <w:rPr>
          <w:b/>
          <w:bCs/>
          <w:color w:val="EE0000"/>
          <w:lang w:val="en-US"/>
        </w:rPr>
        <w:t xml:space="preserve">l: </w:t>
      </w:r>
      <w:hyperlink r:id="rId10" w:history="1">
        <w:r w:rsidR="00122AAE" w:rsidRPr="00516608">
          <w:rPr>
            <w:rStyle w:val="Hyperlink"/>
            <w:b/>
            <w:bCs/>
          </w:rPr>
          <w:t>yasen.mihov@gmail.com</w:t>
        </w:r>
      </w:hyperlink>
      <w:r w:rsidR="00122AAE">
        <w:rPr>
          <w:b/>
          <w:bCs/>
          <w:color w:val="EE0000"/>
        </w:rPr>
        <w:t>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>гр. София                                                                                                     Име:.................................</w:t>
      </w:r>
      <w:r>
        <w:br/>
      </w:r>
      <w:r>
        <w:br/>
        <w:t xml:space="preserve">дата: </w:t>
      </w:r>
      <w:r w:rsidR="00122AAE">
        <w:rPr>
          <w:color w:val="EE0000"/>
        </w:rPr>
        <w:t>26.08.2026г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