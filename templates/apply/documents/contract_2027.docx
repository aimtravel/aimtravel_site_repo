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>Днес, {{ today }} гр. {{ city }}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{{ full_name }}, ЕГН: {{ egn }}, гражданин на {{ citizenship }}, студент редовно обучение, тел: {{ phone }}, Email: {{ email }},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“{{ program_option }}” за лято {{ season }}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>2. {{ full_name }}, ЕГН: {{ egn }}, гражданин на {{ citizenship }}, студент редовно обучение, тел: {{ phone }}, Email: {{ email }},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>гр. {{ city }}                                                                                                     Име:.................................</w:t>
        <w:br/>
        <w:br/>
        <w:t>дата: {{ today }}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</cp:coreProperties>
</file>